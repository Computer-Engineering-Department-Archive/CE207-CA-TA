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1cade4" w:space="30" w:sz="6" w:val="single"/>
          <w:left w:color="ffffff" w:space="10" w:sz="4" w:val="single"/>
          <w:bottom w:color="1cade4" w:space="10" w:sz="6" w:val="single"/>
          <w:right w:color="ffffff" w:space="10" w:sz="4" w:val="single"/>
          <w:between w:space="0" w:sz="0" w:val="nil"/>
        </w:pBdr>
        <w:shd w:fill="auto" w:val="clear"/>
        <w:bidi w:val="1"/>
        <w:spacing w:after="240" w:before="240" w:line="259" w:lineRule="auto"/>
        <w:ind w:left="0" w:right="0" w:firstLine="0"/>
        <w:jc w:val="center"/>
        <w:rPr>
          <w:rFonts w:ascii="Open Sans" w:cs="Open Sans" w:eastAsia="Open Sans" w:hAnsi="Open Sans"/>
          <w:i w:val="0"/>
          <w:smallCaps w:val="0"/>
          <w:strike w:val="0"/>
          <w:color w:val="134163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134163"/>
          <w:sz w:val="36"/>
          <w:szCs w:val="36"/>
          <w:u w:val="none"/>
          <w:shd w:fill="auto" w:val="clear"/>
          <w:vertAlign w:val="baseline"/>
          <w:rtl w:val="0"/>
        </w:rPr>
        <w:t xml:space="preserve">Homework 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1cade4" w:space="30" w:sz="6" w:val="single"/>
          <w:left w:color="ffffff" w:space="10" w:sz="4" w:val="single"/>
          <w:bottom w:color="1cade4" w:space="10" w:sz="6" w:val="single"/>
          <w:right w:color="ffffff" w:space="10" w:sz="4" w:val="single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center"/>
        <w:rPr>
          <w:rFonts w:ascii="Open Sans" w:cs="Open Sans" w:eastAsia="Open Sans" w:hAnsi="Open Sans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134163"/>
          <w:sz w:val="36"/>
          <w:szCs w:val="36"/>
          <w:u w:val="none"/>
          <w:shd w:fill="auto" w:val="clear"/>
          <w:vertAlign w:val="baseline"/>
          <w:rtl w:val="0"/>
        </w:rPr>
        <w:t xml:space="preserve">Lec 6,7,8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1cade4" w:space="30" w:sz="6" w:val="single"/>
          <w:left w:color="ffffff" w:space="10" w:sz="4" w:val="single"/>
          <w:bottom w:color="1cade4" w:space="10" w:sz="6" w:val="single"/>
          <w:right w:color="ffffff" w:space="10" w:sz="4" w:val="single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center"/>
        <w:rPr>
          <w:rFonts w:ascii="Open Sans" w:cs="Open Sans" w:eastAsia="Open Sans" w:hAnsi="Open Sans"/>
          <w:i w:val="0"/>
          <w:smallCaps w:val="0"/>
          <w:strike w:val="0"/>
          <w:color w:val="00206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E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     </w:t>
      </w:r>
    </w:p>
    <w:p w:rsidR="00000000" w:rsidDel="00000000" w:rsidP="00000000" w:rsidRDefault="00000000" w:rsidRPr="00000000" w14:paraId="0000000F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6555"/>
        </w:tabs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240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۱- 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صحیح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غلط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بودن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عبارات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ذکر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دلیل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مشخص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مطمئن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معطل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3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سایز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پدیدۀ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Pollution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مییابد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4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فرکانس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بالاتر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باشد</w:t>
          </w:r>
        </w:sdtContent>
      </w:sdt>
      <w:sdt>
        <w:sdtPr>
          <w:tag w:val="goog_rdk_4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4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شرایطی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4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داریم</w:t>
          </w:r>
        </w:sdtContent>
      </w:sdt>
      <w:sdt>
        <w:sdtPr>
          <w:tag w:val="goog_rdk_5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5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بیشتری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منتظر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276" w:lineRule="auto"/>
        <w:jc w:val="both"/>
        <w:rPr>
          <w:rFonts w:ascii="Open Sans" w:cs="Open Sans" w:eastAsia="Open Sans" w:hAnsi="Open Sans"/>
          <w:color w:val="000000"/>
          <w:sz w:val="26"/>
          <w:szCs w:val="26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روشی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بهبود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دهیم</w:t>
          </w:r>
        </w:sdtContent>
      </w:sdt>
      <w:sdt>
        <w:sdtPr>
          <w:tag w:val="goog_rdk_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تاثیری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Penalty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سیستم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میگذارد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8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غلط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- </w:t>
      </w:r>
      <w:sdt>
        <w:sdtPr>
          <w:tag w:val="goog_rdk_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معطلی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دهد</w:t>
          </w:r>
        </w:sdtContent>
      </w:sdt>
      <w:sdt>
        <w:sdtPr>
          <w:tag w:val="goog_rdk_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همچنان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مواردی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شرایط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بنویسد</w:t>
          </w:r>
        </w:sdtContent>
      </w:sdt>
      <w:sdt>
        <w:sdtPr>
          <w:tag w:val="goog_rdk_1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غیر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صورت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غلط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– </w:t>
      </w:r>
      <w:sdt>
        <w:sdtPr>
          <w:tag w:val="goog_rdk_1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سایز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شانس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آورده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یابد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سایز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حجم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زیادی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ندارند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بیهوده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فضای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اشغال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صحیح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– </w:t>
      </w:r>
      <w:sdt>
        <w:sdtPr>
          <w:tag w:val="goog_rdk_1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سرعت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خواندن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سرعت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مربوط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فرکانس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چندانی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2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دلیل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کلاکهای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واحد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یافته</w:t>
          </w:r>
        </w:sdtContent>
      </w:sdt>
      <w:sdt>
        <w:sdtPr>
          <w:tag w:val="goog_rdk_2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2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کلاکهای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بیشتری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2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2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غلط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– </w:t>
      </w:r>
      <w:sdt>
        <w:sdtPr>
          <w:tag w:val="goog_rdk_2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بالعکس</w:t>
          </w:r>
        </w:sdtContent>
      </w:sdt>
      <w:sdt>
        <w:sdtPr>
          <w:tag w:val="goog_rdk_2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2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بهبود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یابد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تاثیر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penalty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سیستم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مشهودتر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6" w:lineRule="auto"/>
        <w:ind w:left="0" w:right="0" w:firstLine="0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6" w:lineRule="auto"/>
        <w:ind w:left="0" w:right="0" w:firstLine="0"/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sdt>
        <w:sdtPr>
          <w:tag w:val="goog_rdk_248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۲- </w:t>
          </w:r>
        </w:sdtContent>
      </w:sdt>
      <w:sdt>
        <w:sdtPr>
          <w:tag w:val="goog_rdk_249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0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1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پردازندهای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2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دارای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3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4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5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میخواهد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6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7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8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59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260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اصل</w:t>
          </w:r>
        </w:sdtContent>
      </w:sdt>
      <w:sdt>
        <w:sdtPr>
          <w:tag w:val="goog_rdk_26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26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</w:t>
          </w:r>
        </w:sdtContent>
      </w:sdt>
      <w:sdt>
        <w:sdtPr>
          <w:tag w:val="goog_rdk_263"/>
        </w:sdtPr>
        <w:sdtContent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1"/>
            </w:rPr>
            <w:t xml:space="preserve">نویسد</w:t>
          </w:r>
        </w:sdtContent>
      </w:sdt>
      <w:r w:rsidDel="00000000" w:rsidR="00000000" w:rsidRPr="00000000">
        <w:rPr>
          <w:rFonts w:ascii="Open Sans" w:cs="Open Sans" w:eastAsia="Open Sans" w:hAnsi="Open Sans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 </w:t>
      </w:r>
    </w:p>
    <w:p w:rsidR="00000000" w:rsidDel="00000000" w:rsidP="00000000" w:rsidRDefault="00000000" w:rsidRPr="00000000" w14:paraId="00000020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2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2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گوییم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sdt>
        <w:sdtPr>
          <w:tag w:val="goog_rdk_2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؟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2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2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خواهد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توسط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8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رسانی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2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مختصر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توضیح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دهید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3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30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مشخص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0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چطور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باعث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1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معطلی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3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line="276" w:lineRule="auto"/>
        <w:rPr>
          <w:rFonts w:ascii="Open Sans" w:cs="Open Sans" w:eastAsia="Open Sans" w:hAnsi="Open Sans"/>
          <w:b w:val="1"/>
          <w:color w:val="0b5394"/>
          <w:sz w:val="26"/>
          <w:szCs w:val="26"/>
        </w:rPr>
      </w:pPr>
      <w:sdt>
        <w:sdtPr>
          <w:tag w:val="goog_rdk_329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b5394"/>
              <w:sz w:val="26"/>
              <w:szCs w:val="26"/>
              <w:rtl w:val="1"/>
            </w:rPr>
            <w:t xml:space="preserve">پاسخ</w:t>
          </w:r>
        </w:sdtContent>
      </w:sdt>
    </w:p>
    <w:p w:rsidR="00000000" w:rsidDel="00000000" w:rsidP="00000000" w:rsidRDefault="00000000" w:rsidRPr="00000000" w14:paraId="00000024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3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3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هنگامی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بخواهیم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ابتدا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باشیم</w:t>
          </w:r>
        </w:sdtContent>
      </w:sdt>
      <w:sdt>
        <w:sdtPr>
          <w:tag w:val="goog_rdk_3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سپس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واحد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ارتباط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هستند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مستقیما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3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صورتی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نداشته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3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دهد</w:t>
          </w:r>
        </w:sdtContent>
      </w:sdt>
    </w:p>
    <w:p w:rsidR="00000000" w:rsidDel="00000000" w:rsidP="00000000" w:rsidRDefault="00000000" w:rsidRPr="00000000" w14:paraId="00000025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4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4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خوانده</w:t>
          </w:r>
        </w:sdtContent>
      </w:sdt>
      <w:sdt>
        <w:sdtPr>
          <w:tag w:val="goog_rdk_4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4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عملیاتی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انجام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مینویسد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4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میدانیم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لحظه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آمدن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احتمال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دارد</w:t>
          </w:r>
        </w:sdtContent>
      </w:sdt>
      <w:sdt>
        <w:sdtPr>
          <w:tag w:val="goog_rdk_4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4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توسط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4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bidi w:val="1"/>
        <w:spacing w:after="0" w:line="259" w:lineRule="auto"/>
        <w:ind w:left="720" w:hanging="360"/>
        <w:jc w:val="both"/>
        <w:rPr>
          <w:rFonts w:ascii="Consolas" w:cs="Consolas" w:eastAsia="Consolas" w:hAnsi="Consolas"/>
          <w:color w:val="0b5394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Write-Through</w:t>
      </w:r>
      <w:r w:rsidDel="00000000" w:rsidR="00000000" w:rsidRPr="00000000">
        <w:rPr>
          <w:rFonts w:ascii="Open Sans" w:cs="Open Sans" w:eastAsia="Open Sans" w:hAnsi="Open Sans"/>
          <w:b w:val="1"/>
          <w:color w:val="0b5394"/>
          <w:sz w:val="26"/>
          <w:szCs w:val="26"/>
          <w:rtl w:val="0"/>
        </w:rPr>
        <w:t xml:space="preserve">: </w:t>
      </w:r>
      <w:sdt>
        <w:sdtPr>
          <w:tag w:val="goog_rdk_4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لحظه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color w:val="0b5394"/>
          <w:sz w:val="26"/>
          <w:szCs w:val="26"/>
          <w:rtl w:val="0"/>
        </w:rPr>
        <w:t xml:space="preserve"> </w:t>
      </w:r>
      <w:sdt>
        <w:sdtPr>
          <w:tag w:val="goog_rdk_4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4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4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مطمئن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5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بهینه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مراجعه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5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علاوه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دستورات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قابل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چشم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پوشی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نیستند</w:t>
          </w:r>
        </w:sdtContent>
      </w:sdt>
      <w:sdt>
        <w:sdtPr>
          <w:tag w:val="goog_rdk_5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5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لذا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بسیار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خواهد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5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هدف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سرعت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بخشیدن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تعامل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دستورات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کندتر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انجام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شوند</w:t>
          </w:r>
        </w:sdtContent>
      </w:sdt>
      <w:sdt>
        <w:sdtPr>
          <w:tag w:val="goog_rdk_5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5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5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بنویسیم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bidi w:val="1"/>
        <w:spacing w:after="0" w:line="259" w:lineRule="auto"/>
        <w:ind w:left="720" w:hanging="360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Back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 </w:t>
      </w:r>
      <w:sdt>
        <w:sdtPr>
          <w:tag w:val="goog_rdk_6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تعویق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6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قرار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طبق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همجواری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احتمالا</w:t>
          </w:r>
        </w:sdtContent>
      </w:sdt>
      <w:sdt>
        <w:sdtPr>
          <w:tag w:val="goog_rdk_6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ً </w:t>
          </w:r>
        </w:sdtContent>
      </w:sdt>
      <w:sdt>
        <w:sdtPr>
          <w:tag w:val="goog_rdk_6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خواهد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</w:t>
          </w:r>
        </w:sdtContent>
      </w:sdt>
      <w:sdt>
        <w:sdtPr>
          <w:tag w:val="goog_rdk_6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6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بیهوده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دلیل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قبلی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بهتر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</w:t>
      </w:r>
      <w:sdt>
        <w:sdtPr>
          <w:tag w:val="goog_rdk_6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مثال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متغیر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حلقۀ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!). </w:t>
      </w:r>
      <w:sdt>
        <w:sdtPr>
          <w:tag w:val="goog_rdk_6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دربارۀ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پرسش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پاسخ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28">
      <w:pPr>
        <w:bidi w:val="1"/>
        <w:spacing w:after="0" w:line="259" w:lineRule="auto"/>
        <w:ind w:left="720" w:firstLine="0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6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6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تکرار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مطمئن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7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گفتیم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تعویق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بیاندازیم</w:t>
          </w:r>
        </w:sdtContent>
      </w:sdt>
      <w:sdt>
        <w:sdtPr>
          <w:tag w:val="goog_rdk_7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7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لذا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بهترین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هنگام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29">
      <w:pPr>
        <w:bidi w:val="1"/>
        <w:spacing w:line="259" w:lineRule="auto"/>
        <w:ind w:left="720" w:firstLine="0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7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کجا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متوجه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7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dirty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7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7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پیشفرض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گرفته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میشود</w:t>
          </w:r>
        </w:sdtContent>
      </w:sdt>
      <w:sdt>
        <w:sdtPr>
          <w:tag w:val="goog_rdk_8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8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یعنی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منطبق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8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اولین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تغییر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پیدا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میکند</w:t>
          </w:r>
        </w:sdtContent>
      </w:sdt>
      <w:sdt>
        <w:sdtPr>
          <w:tag w:val="goog_rdk_8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8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دیگر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درون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منطبق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8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میخواهیم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کافیست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مقدار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بررسی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تصمیم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بگیریم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8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8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گفتیم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دلیل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ضعف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Through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بودن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معطل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8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9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بهبود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سریع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9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قرار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ابتدا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ادامه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مناسب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9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البته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میخواهند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ممکن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بماند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خالی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9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sdt>
        <w:sdtPr>
          <w:tag w:val="goog_rdk_9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0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همچنان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احتمال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معطلی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0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Back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مفید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متفاوت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0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طبق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قسمت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</w:t>
      </w:r>
      <w:sdt>
        <w:sdtPr>
          <w:tag w:val="goog_rdk_10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0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dirty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قرار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اخراج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0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درخواست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</w:t>
          </w:r>
        </w:sdtContent>
      </w:sdt>
      <w:sdt>
        <w:sdtPr>
          <w:tag w:val="goog_rdk_10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0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جایگزین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دادههای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فعلی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0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درصورتی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مجبور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مدت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penalty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0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sdt>
        <w:sdtPr>
          <w:tag w:val="goog_rdk_10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1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قبلی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آپدیت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1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مشکل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قرار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میدهیم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قدیمی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لحظه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بدون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معطلی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خواندن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1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بافر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منتقل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1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buffer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مفید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1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line="276" w:lineRule="auto"/>
        <w:jc w:val="both"/>
        <w:rPr>
          <w:rFonts w:ascii="Open Sans" w:cs="Open Sans" w:eastAsia="Open Sans" w:hAnsi="Open San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276" w:lineRule="auto"/>
        <w:jc w:val="both"/>
        <w:rPr>
          <w:rFonts w:ascii="Open Sans" w:cs="Open Sans" w:eastAsia="Open Sans" w:hAnsi="Open San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276" w:lineRule="auto"/>
        <w:jc w:val="both"/>
        <w:rPr>
          <w:rFonts w:ascii="Open Sans" w:cs="Open Sans" w:eastAsia="Open Sans" w:hAnsi="Open Sans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  <w:sdt>
        <w:sdtPr>
          <w:tag w:val="goog_rdk_11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۳- </w:t>
          </w:r>
        </w:sdtContent>
      </w:sdt>
      <w:sdt>
        <w:sdtPr>
          <w:tag w:val="goog_rdk_11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هنگام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خواندن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1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خواهیم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4 </w:t>
      </w:r>
      <w:sdt>
        <w:sdtPr>
          <w:tag w:val="goog_rdk_120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کلمه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0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بخوانیم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21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پهنای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گذرگاه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1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اندازۀ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کلمه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همچنین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2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معادل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3 </w:t>
      </w:r>
      <w:sdt>
        <w:sdtPr>
          <w:tag w:val="goog_rdk_123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گذرگاه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23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روند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1 </w:t>
      </w:r>
      <w:sdt>
        <w:sdtPr>
          <w:tag w:val="goog_rdk_123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3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گذرگاه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انتقال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4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sdt>
        <w:sdtPr>
          <w:tag w:val="goog_rdk_125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9 </w:t>
          </w:r>
        </w:sdtContent>
      </w:sdt>
      <w:sdt>
        <w:sdtPr>
          <w:tag w:val="goog_rdk_125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دسترسی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درون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5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2 </w:t>
      </w:r>
      <w:sdt>
        <w:sdtPr>
          <w:tag w:val="goog_rdk_125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کلاک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انتقال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صرف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2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Penalty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شرایط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حساب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2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2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Instruction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8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برخورد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97% </w:t>
      </w:r>
      <w:sdt>
        <w:sdtPr>
          <w:tag w:val="goog_rdk_12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Data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برخورد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95% </w:t>
      </w:r>
      <w:sdt>
        <w:sdtPr>
          <w:tag w:val="goog_rdk_12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2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3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همچنین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دستورات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نوشتن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خواندن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0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مجموع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40% </w:t>
      </w:r>
      <w:sdt>
        <w:sdtPr>
          <w:tag w:val="goog_rdk_130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دستورات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تشکیل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میدهند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3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صورتی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Base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CPI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1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3 </w:t>
      </w:r>
      <w:sdt>
        <w:sdtPr>
          <w:tag w:val="goog_rdk_132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باشد</w:t>
          </w:r>
        </w:sdtContent>
      </w:sdt>
      <w:sdt>
        <w:sdtPr>
          <w:tag w:val="goog_rdk_132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3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میزان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CPI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واقعی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مجموعۀ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2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آورید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276" w:lineRule="auto"/>
        <w:jc w:val="both"/>
        <w:rPr>
          <w:rFonts w:ascii="Open Sans" w:cs="Open Sans" w:eastAsia="Open Sans" w:hAnsi="Open Sans"/>
          <w:color w:val="000000"/>
          <w:sz w:val="26"/>
          <w:szCs w:val="26"/>
        </w:rPr>
      </w:pPr>
      <w:sdt>
        <w:sdtPr>
          <w:tag w:val="goog_rdk_133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ج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33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قسمت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(</w:t>
      </w:r>
      <w:sdt>
        <w:sdtPr>
          <w:tag w:val="goog_rdk_133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33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3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بهتری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4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کنیم</w:t>
          </w:r>
        </w:sdtContent>
      </w:sdt>
      <w:sdt>
        <w:sdtPr>
          <w:tag w:val="goog_rdk_134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34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طوری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نرخ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برخورد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98% </w:t>
      </w:r>
      <w:sdt>
        <w:sdtPr>
          <w:tag w:val="goog_rdk_135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5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96% </w:t>
      </w:r>
      <w:sdt>
        <w:sdtPr>
          <w:tag w:val="goog_rdk_135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یابد</w:t>
          </w:r>
        </w:sdtContent>
      </w:sdt>
      <w:sdt>
        <w:sdtPr>
          <w:tag w:val="goog_rdk_136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36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دیگر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محاسبات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قسمت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(</w:t>
      </w:r>
      <w:sdt>
        <w:sdtPr>
          <w:tag w:val="goog_rdk_13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3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انجام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میزان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اهمیت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نتیجه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گیری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3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</w:p>
    <w:sdt>
      <w:sdtPr>
        <w:tag w:val="goog_rdk_1382"/>
      </w:sdtPr>
      <w:sdtContent>
        <w:p w:rsidR="00000000" w:rsidDel="00000000" w:rsidP="00000000" w:rsidRDefault="00000000" w:rsidRPr="00000000" w14:paraId="00000035">
          <w:pPr>
            <w:bidi w:val="1"/>
            <w:spacing w:after="0" w:line="276" w:lineRule="auto"/>
            <w:rPr>
              <w:rFonts w:ascii="Times New Roman" w:cs="Times New Roman" w:eastAsia="Times New Roman" w:hAnsi="Times New Roman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b5394"/>
              <w:sz w:val="26"/>
              <w:szCs w:val="26"/>
              <w:rtl w:val="1"/>
            </w:rPr>
            <w:t xml:space="preserve">پاسخ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36">
      <w:pPr>
        <w:bidi w:val="1"/>
        <w:spacing w:line="259" w:lineRule="auto"/>
        <w:jc w:val="both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1 block = 4 words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1 bus cycle needed for address transfer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9 bus cycles needed per DRAM access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2 bus cycle needed per data transfer</w:t>
      </w:r>
    </w:p>
    <w:p w:rsidR="00000000" w:rsidDel="00000000" w:rsidP="00000000" w:rsidRDefault="00000000" w:rsidRPr="00000000" w14:paraId="0000003B">
      <w:pPr>
        <w:bidi w:val="1"/>
        <w:spacing w:line="259" w:lineRule="auto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نوشت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3C">
      <w:pPr>
        <w:spacing w:line="259" w:lineRule="auto"/>
        <w:jc w:val="both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Miss penalty = 1 + 9 × 4 + 2 × 4 = 45 bus cycles = 135 CPU cycles </w:t>
      </w:r>
    </w:p>
    <w:p w:rsidR="00000000" w:rsidDel="00000000" w:rsidP="00000000" w:rsidRDefault="00000000" w:rsidRPr="00000000" w14:paraId="0000003D">
      <w:pPr>
        <w:spacing w:line="259" w:lineRule="auto"/>
        <w:jc w:val="both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jc w:val="both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I-Cache miss rate = 3%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D-Cache miss rate = 5%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Miss penalty = 135 cycles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Base CPI = 3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Load &amp; stores are 40% of instructions</w:t>
      </w:r>
    </w:p>
    <w:p w:rsidR="00000000" w:rsidDel="00000000" w:rsidP="00000000" w:rsidRDefault="00000000" w:rsidRPr="00000000" w14:paraId="00000045">
      <w:pPr>
        <w:bidi w:val="1"/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46">
      <w:pPr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Miss cycles per instruction: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59" w:lineRule="auto"/>
        <w:ind w:left="720" w:hanging="360"/>
        <w:rPr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I-cache: 0.03 × 135 = 4.05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59" w:lineRule="auto"/>
        <w:ind w:left="720" w:hanging="360"/>
        <w:rPr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D-cache: 0.4 × 0.05 × 135 = 2.7</w:t>
      </w:r>
    </w:p>
    <w:p w:rsidR="00000000" w:rsidDel="00000000" w:rsidP="00000000" w:rsidRDefault="00000000" w:rsidRPr="00000000" w14:paraId="0000004A">
      <w:pPr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Actual CPI = 3 + 4.05 + 2.7 = 9.75</w:t>
      </w:r>
    </w:p>
    <w:p w:rsidR="00000000" w:rsidDel="00000000" w:rsidP="00000000" w:rsidRDefault="00000000" w:rsidRPr="00000000" w14:paraId="0000004B">
      <w:pPr>
        <w:bidi w:val="1"/>
        <w:spacing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I-Cache miss rate = 2%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D-Cache miss rate = 4%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Miss penalty = 135 cycles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Base CPI = 3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Load &amp; stores are 40% of instructions</w:t>
      </w:r>
    </w:p>
    <w:p w:rsidR="00000000" w:rsidDel="00000000" w:rsidP="00000000" w:rsidRDefault="00000000" w:rsidRPr="00000000" w14:paraId="00000051">
      <w:pPr>
        <w:bidi w:val="1"/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52">
      <w:pPr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Miss cycles per instruction: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59" w:lineRule="auto"/>
        <w:ind w:left="720" w:hanging="360"/>
        <w:rPr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I-cache: 0.02 × 135 = 2.7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59" w:lineRule="auto"/>
        <w:ind w:left="720" w:hanging="360"/>
        <w:rPr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D-cache: 0.4 × 0.04 × 135 = 2.16</w:t>
      </w:r>
    </w:p>
    <w:p w:rsidR="00000000" w:rsidDel="00000000" w:rsidP="00000000" w:rsidRDefault="00000000" w:rsidRPr="00000000" w14:paraId="00000055">
      <w:pPr>
        <w:spacing w:line="259" w:lineRule="auto"/>
        <w:ind w:left="360" w:firstLine="0"/>
        <w:rPr>
          <w:rFonts w:ascii="Times New Roman" w:cs="Times New Roman" w:eastAsia="Times New Roman" w:hAnsi="Times New Roman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0"/>
        </w:rPr>
        <w:t xml:space="preserve">Actual CPI = 3 + 2.7 + 2.16 = 7.86</w:t>
      </w:r>
    </w:p>
    <w:p w:rsidR="00000000" w:rsidDel="00000000" w:rsidP="00000000" w:rsidRDefault="00000000" w:rsidRPr="00000000" w14:paraId="00000056">
      <w:pPr>
        <w:bidi w:val="1"/>
        <w:spacing w:line="259" w:lineRule="auto"/>
        <w:ind w:left="360" w:firstLine="0"/>
        <w:jc w:val="both"/>
        <w:rPr>
          <w:rFonts w:ascii="Open Sans" w:cs="Open Sans" w:eastAsia="Open Sans" w:hAnsi="Open Sans"/>
          <w:b w:val="1"/>
          <w:color w:val="0b539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درصد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نهان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ً 24%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یافت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توجهیست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اهمیت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روشهایی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هرچند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نهان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6"/>
          <w:szCs w:val="26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0" w:line="276" w:lineRule="auto"/>
        <w:rPr>
          <w:rFonts w:ascii="Open Sans" w:cs="Open Sans" w:eastAsia="Open Sans" w:hAnsi="Open Sans"/>
          <w:color w:val="25252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line="276" w:lineRule="auto"/>
        <w:rPr>
          <w:rFonts w:ascii="Open Sans" w:cs="Open Sans" w:eastAsia="Open Sans" w:hAnsi="Open Sans"/>
          <w:color w:val="252525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0" w:line="276" w:lineRule="auto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  <w:sdt>
        <w:sdtPr>
          <w:tag w:val="goog_rdk_1383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۴- </w:t>
          </w:r>
        </w:sdtContent>
      </w:sdt>
      <w:sdt>
        <w:sdtPr>
          <w:tag w:val="goog_rdk_138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8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نهانی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86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87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16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KByte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88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داریم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89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0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1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3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256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Byte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. </w:t>
      </w:r>
      <w:sdt>
        <w:sdtPr>
          <w:tag w:val="goog_rdk_1396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7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جایدهی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8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399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0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2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way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Associative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1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3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6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7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128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KByte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08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. (</w:t>
      </w:r>
      <w:sdt>
        <w:sdtPr>
          <w:tag w:val="goog_rdk_1409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0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1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byte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line="276" w:lineRule="auto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413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) </w:t>
      </w:r>
      <w:sdt>
        <w:sdtPr>
          <w:tag w:val="goog_rdk_141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قالب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6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7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8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19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0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1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نشان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دهید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0" w:line="276" w:lineRule="auto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42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ذخیره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6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7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8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29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0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مجموعا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1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چند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0"/>
        </w:rPr>
        <w:t xml:space="preserve">byte</w:t>
      </w:r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3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4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 </w:t>
      </w:r>
      <w:sdt>
        <w:sdtPr>
          <w:tag w:val="goog_rdk_1435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252525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="276" w:lineRule="auto"/>
        <w:rPr>
          <w:rFonts w:ascii="Open Sans" w:cs="Open Sans" w:eastAsia="Open Sans" w:hAnsi="Open Sans"/>
          <w:b w:val="1"/>
          <w:color w:val="25252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="276" w:lineRule="auto"/>
        <w:rPr>
          <w:rFonts w:ascii="Open Sans" w:cs="Open Sans" w:eastAsia="Open Sans" w:hAnsi="Open Sans"/>
          <w:b w:val="1"/>
          <w:color w:val="0b5394"/>
          <w:sz w:val="26"/>
          <w:szCs w:val="26"/>
        </w:rPr>
      </w:pPr>
      <w:sdt>
        <w:sdtPr>
          <w:tag w:val="goog_rdk_1436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b5394"/>
              <w:sz w:val="26"/>
              <w:szCs w:val="26"/>
              <w:rtl w:val="1"/>
            </w:rPr>
            <w:t xml:space="preserve">پاسخ</w:t>
          </w:r>
        </w:sdtContent>
      </w:sdt>
    </w:p>
    <w:p w:rsidR="00000000" w:rsidDel="00000000" w:rsidP="00000000" w:rsidRDefault="00000000" w:rsidRPr="00000000" w14:paraId="0000005E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4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5F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4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مرحله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اول</w:t>
          </w:r>
        </w:sdtContent>
      </w:sdt>
      <w:sdt>
        <w:sdtPr>
          <w:tag w:val="goog_rdk_14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4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پیدا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0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4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128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Kbyte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 </w:t>
      </w:r>
      <m:oMath>
        <m:sSup>
          <m:sSupPr>
            <m:ctrlP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</m:ctrlPr>
          </m:sSupPr>
          <m:e>
            <m: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  <m:t xml:space="preserve">2</m:t>
            </m:r>
          </m:e>
          <m:sup>
            <m: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  <m:t xml:space="preserve">17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بایت</w:t>
          </w:r>
        </w:sdtContent>
      </w:sdt>
      <w:sdt>
        <w:sdtPr>
          <w:tag w:val="goog_rdk_14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)، </w:t>
          </w:r>
        </w:sdtContent>
      </w:sdt>
      <w:sdt>
        <w:sdtPr>
          <w:tag w:val="goog_rdk_14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نتیجه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17 </w:t>
      </w:r>
      <w:sdt>
        <w:sdtPr>
          <w:tag w:val="goog_rdk_14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line="259" w:lineRule="auto"/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114300" distT="114300" distL="114300" distR="114300">
            <wp:extent cx="3841491" cy="715949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491" cy="71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4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مرحله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بعد</w:t>
          </w:r>
        </w:sdtContent>
      </w:sdt>
      <w:sdt>
        <w:sdtPr>
          <w:tag w:val="goog_rdk_14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4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Block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</w:t>
      </w:r>
      <w:sdt>
        <w:sdtPr>
          <w:tag w:val="goog_rdk_14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4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Number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</w:t>
      </w:r>
      <w:sdt>
        <w:sdtPr>
          <w:tag w:val="goog_rdk_14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 </w:t>
      </w:r>
      <w:sdt>
        <w:sdtPr>
          <w:tag w:val="goog_rdk_14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4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آوریم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5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جمع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عدد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عدد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17 (</w:t>
      </w:r>
      <w:sdt>
        <w:sdtPr>
          <w:tag w:val="goog_rdk_15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5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5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256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Byte</w:t>
      </w:r>
      <w:sdt>
        <w:sdtPr>
          <w:tag w:val="goog_rdk_15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5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5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نتیجه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256 </w:t>
      </w:r>
      <w:sdt>
        <w:sdtPr>
          <w:tag w:val="goog_rdk_15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m:oMath>
        <m:sSup>
          <m:sSupPr>
            <m:ctrlP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</m:ctrlPr>
          </m:sSupPr>
          <m:e>
            <m: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  <m:t xml:space="preserve">2</m:t>
            </m:r>
          </m:e>
          <m:sup>
            <m:r>
              <w:rPr>
                <w:rFonts w:ascii="Open Sans" w:cs="Open Sans" w:eastAsia="Open Sans" w:hAnsi="Open Sans"/>
                <w:color w:val="0b5394"/>
                <w:sz w:val="26"/>
                <w:szCs w:val="26"/>
              </w:rPr>
              <m:t xml:space="preserve">8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sdt>
        <w:sdtPr>
          <w:tag w:val="goog_rdk_15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5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پس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آن</w:t>
          </w:r>
        </w:sdtContent>
      </w:sdt>
      <w:sdt>
        <w:sdtPr>
          <w:tag w:val="goog_rdk_15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5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8 </w:t>
      </w:r>
      <w:sdt>
        <w:sdtPr>
          <w:tag w:val="goog_rdk_15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نیازمندیم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  <w:br w:type="textWrapping"/>
      </w:r>
      <w:sdt>
        <w:sdtPr>
          <w:tag w:val="goog_rdk_15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حساب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5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sdt>
        <w:sdtPr>
          <w:tag w:val="goog_rdk_15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5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تقسیم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اندازه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sdt>
        <w:sdtPr>
          <w:tag w:val="goog_rdk_15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5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محاسبه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065">
      <w:pPr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m:oMath>
        <m:r>
          <w:rPr>
            <w:rFonts w:ascii="Times New Roman" w:cs="Times New Roman" w:eastAsia="Times New Roman" w:hAnsi="Times New Roman"/>
            <w:color w:val="0b5394"/>
            <w:sz w:val="22"/>
            <w:szCs w:val="22"/>
          </w:rPr>
          <m:t xml:space="preserve">16Kbyte/256Byte = </m:t>
        </m:r>
        <m:sSup>
          <m:sSupPr>
            <m:ctrlP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14</m:t>
            </m:r>
          </m:sup>
        </m:sSup>
        <m:r>
          <w:rPr>
            <w:rFonts w:ascii="Times New Roman" w:cs="Times New Roman" w:eastAsia="Times New Roman" w:hAnsi="Times New Roman"/>
            <w:color w:val="0b5394"/>
            <w:sz w:val="22"/>
            <w:szCs w:val="22"/>
          </w:rPr>
          <m:t xml:space="preserve">/</m:t>
        </m:r>
        <m:sSup>
          <m:sSupPr>
            <m:ctrlP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8</m:t>
            </m:r>
          </m:sup>
        </m:sSup>
        <m:r>
          <w:rPr>
            <w:rFonts w:ascii="Times New Roman" w:cs="Times New Roman" w:eastAsia="Times New Roman" w:hAnsi="Times New Roman"/>
            <w:color w:val="0b5394"/>
            <w:sz w:val="22"/>
            <w:szCs w:val="22"/>
          </w:rPr>
          <m:t xml:space="preserve"> = </m:t>
        </m:r>
        <m:sSup>
          <m:sSupPr>
            <m:ctrlP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6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5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عدد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تقسیم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5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color w:val="0b5394"/>
                <w:sz w:val="22"/>
                <w:szCs w:val="22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 </w:t>
      </w:r>
      <w:sdt>
        <w:sdtPr>
          <w:tag w:val="goog_rdk_16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آوریم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6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اکنون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دهی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5 </w:t>
      </w:r>
      <w:sdt>
        <w:sdtPr>
          <w:tag w:val="goog_rdk_16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6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طور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گفته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لازم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بخش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جمع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تفریق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: </w:t>
      </w:r>
      <m:oMath>
        <m:r>
          <w:rPr>
            <w:rFonts w:ascii="Open Sans" w:cs="Open Sans" w:eastAsia="Open Sans" w:hAnsi="Open Sans"/>
            <w:color w:val="0b5394"/>
            <w:sz w:val="26"/>
            <w:szCs w:val="26"/>
          </w:rPr>
          <m:t xml:space="preserve">17-13 = 4</m:t>
        </m:r>
      </m:oMath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69">
      <w:pPr>
        <w:bidi w:val="1"/>
        <w:spacing w:line="259" w:lineRule="auto"/>
        <w:jc w:val="center"/>
        <w:rPr>
          <w:rFonts w:ascii="Open Sans" w:cs="Open Sans" w:eastAsia="Open Sans" w:hAnsi="Open Sans"/>
          <w:color w:val="1155cc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1155cc"/>
          <w:sz w:val="26"/>
          <w:szCs w:val="26"/>
        </w:rPr>
        <w:drawing>
          <wp:inline distB="114300" distT="114300" distL="114300" distR="114300">
            <wp:extent cx="3629189" cy="1040028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189" cy="104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259" w:lineRule="auto"/>
        <w:rPr>
          <w:rFonts w:ascii="Open Sans" w:cs="Open Sans" w:eastAsia="Open Sans" w:hAnsi="Open Sans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line="259" w:lineRule="auto"/>
        <w:rPr>
          <w:rFonts w:ascii="Open Sans" w:cs="Open Sans" w:eastAsia="Open Sans" w:hAnsi="Open Sans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line="259" w:lineRule="auto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6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6D">
      <w:pPr>
        <w:bidi w:val="1"/>
        <w:spacing w:line="259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16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قسمت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حجم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مصرف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ذخیره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حساب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16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ذخیره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sdt>
        <w:sdtPr>
          <w:tag w:val="goog_rdk_16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6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نیاز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داریم</w:t>
          </w:r>
        </w:sdtContent>
      </w:sdt>
      <w:sdt>
        <w:sdtPr>
          <w:tag w:val="goog_rdk_16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6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نتیجه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محاسبه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عدد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خواسته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8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قسمت</w:t>
          </w:r>
        </w:sdtContent>
      </w:sdt>
      <w:sdt>
        <w:sdtPr>
          <w:tag w:val="goog_rdk_169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69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کافیست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داخل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69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لازم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ضرب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sdt>
        <w:sdtPr>
          <w:tag w:val="goog_rdk_17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7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عدد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بدست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آمده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بیت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لازم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ذخیره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tag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17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rPr>
          <w:rFonts w:ascii="Open Sans" w:cs="Open Sans" w:eastAsia="Open Sans" w:hAnsi="Open Sans"/>
          <w:color w:val="0b5394"/>
          <w:sz w:val="26"/>
          <w:szCs w:val="26"/>
        </w:rPr>
      </w:pPr>
      <m:oMath>
        <m:r>
          <w:rPr>
            <w:rFonts w:ascii="Open Sans" w:cs="Open Sans" w:eastAsia="Open Sans" w:hAnsi="Open Sans"/>
            <w:color w:val="0b5394"/>
            <w:sz w:val="26"/>
            <w:szCs w:val="26"/>
          </w:rPr>
          <m:t xml:space="preserve">64 * 4 = </m:t>
        </m:r>
      </m:oMath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256bits  -&gt;  32 bytes</w:t>
      </w:r>
    </w:p>
    <w:p w:rsidR="00000000" w:rsidDel="00000000" w:rsidP="00000000" w:rsidRDefault="00000000" w:rsidRPr="00000000" w14:paraId="0000006F">
      <w:pPr>
        <w:bidi w:val="1"/>
        <w:spacing w:line="276" w:lineRule="auto"/>
        <w:jc w:val="both"/>
        <w:rPr>
          <w:rFonts w:ascii="Open Sans" w:cs="Open Sans" w:eastAsia="Open Sans" w:hAnsi="Open Sans"/>
          <w:color w:val="25252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line="276" w:lineRule="auto"/>
        <w:jc w:val="both"/>
        <w:rPr>
          <w:rFonts w:ascii="Open Sans" w:cs="Open Sans" w:eastAsia="Open Sans" w:hAnsi="Open Sans"/>
          <w:color w:val="252525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line="276" w:lineRule="auto"/>
        <w:jc w:val="both"/>
        <w:rPr>
          <w:rFonts w:ascii="Open Sans" w:cs="Open Sans" w:eastAsia="Open Sans" w:hAnsi="Open Sans"/>
          <w:color w:val="252525"/>
          <w:sz w:val="26"/>
          <w:szCs w:val="26"/>
        </w:rPr>
      </w:pPr>
      <w:sdt>
        <w:sdtPr>
          <w:tag w:val="goog_rdk_1722"/>
        </w:sdtPr>
        <w:sdtContent>
          <w:r w:rsidDel="00000000" w:rsidR="00000000" w:rsidRPr="00000000">
            <w:rPr>
              <w:rFonts w:ascii="Arial" w:cs="Arial" w:eastAsia="Arial" w:hAnsi="Arial"/>
              <w:color w:val="252525"/>
              <w:sz w:val="26"/>
              <w:szCs w:val="26"/>
              <w:rtl w:val="0"/>
            </w:rPr>
            <w:t xml:space="preserve">۵-</w:t>
          </w:r>
        </w:sdtContent>
      </w:sdt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</w:t>
      </w:r>
      <w:sdt>
        <w:sdtPr>
          <w:tag w:val="goog_rdk_17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4 </w:t>
      </w:r>
      <w:sdt>
        <w:sdtPr>
          <w:tag w:val="goog_rdk_17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2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بگیرید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ابتدا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خالی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3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جایگزینی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FIFO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‌</w:t>
      </w:r>
      <w:sdt>
        <w:sdtPr>
          <w:tag w:val="goog_rdk_174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بررسی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شماره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4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‌</w:t>
      </w:r>
      <w:sdt>
        <w:sdtPr>
          <w:tag w:val="goog_rdk_174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چپ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5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مشخص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sdt>
        <w:sdtPr>
          <w:tag w:val="goog_rdk_176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76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</w:t>
      </w:r>
      <w:sdt>
        <w:sdtPr>
          <w:tag w:val="goog_rdk_17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حالت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4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way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Associative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2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way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Associative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بررسی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7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آیا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K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میزان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hit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پیدا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میکند</w:t>
          </w:r>
        </w:sdtContent>
      </w:sdt>
      <w:sdt>
        <w:sdtPr>
          <w:tag w:val="goog_rdk_17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؟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2, 4,7,6,5,2,8,12,7,16,15,4,13</w:t>
      </w:r>
      <w:r w:rsidDel="00000000" w:rsidR="00000000" w:rsidRPr="00000000">
        <w:rPr>
          <w:rtl w:val="0"/>
        </w:rPr>
      </w:r>
    </w:p>
    <w:sdt>
      <w:sdtPr>
        <w:tag w:val="goog_rdk_1780"/>
      </w:sdtPr>
      <w:sdtContent>
        <w:p w:rsidR="00000000" w:rsidDel="00000000" w:rsidP="00000000" w:rsidRDefault="00000000" w:rsidRPr="00000000" w14:paraId="00000073">
          <w:pPr>
            <w:spacing w:line="259" w:lineRule="auto"/>
            <w:jc w:val="both"/>
            <w:rPr>
              <w:rFonts w:ascii="Open Sans" w:cs="Open Sans" w:eastAsia="Open Sans" w:hAnsi="Open Sans"/>
              <w:sz w:val="26"/>
              <w:szCs w:val="26"/>
            </w:rPr>
          </w:pPr>
          <w:r w:rsidDel="00000000" w:rsidR="00000000" w:rsidRPr="00000000">
            <w:rPr>
              <w:rFonts w:ascii="Open Sans" w:cs="Open Sans" w:eastAsia="Open Sans" w:hAnsi="Open Sans"/>
              <w:sz w:val="26"/>
              <w:szCs w:val="26"/>
              <w:rtl w:val="0"/>
            </w:rPr>
            <w:t xml:space="preserve">2 way Set Associative </w:t>
          </w:r>
        </w:p>
      </w:sdtContent>
    </w:sdt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tblGridChange w:id="0">
          <w:tblGrid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p w:rsidR="00000000" w:rsidDel="00000000" w:rsidP="00000000" w:rsidRDefault="00000000" w:rsidRPr="00000000" w14:paraId="000000C0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hit rate = 1/13</w:t>
      </w:r>
    </w:p>
    <w:tbl>
      <w:tblPr>
        <w:tblStyle w:val="Table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tblGridChange w:id="0">
          <w:tblGrid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  <w:gridCol w:w="6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p w:rsidR="00000000" w:rsidDel="00000000" w:rsidP="00000000" w:rsidRDefault="00000000" w:rsidRPr="00000000" w14:paraId="0000011D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hit rate = 0/13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6555"/>
        </w:tabs>
        <w:bidi w:val="1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6555"/>
        </w:tabs>
        <w:bidi w:val="1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  <w:sdt>
        <w:sdtPr>
          <w:tag w:val="goog_rdk_178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۶- </w:t>
          </w:r>
        </w:sdtContent>
      </w:sdt>
      <w:sdt>
        <w:sdtPr>
          <w:tag w:val="goog_rdk_178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78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موارد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78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78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پاسخ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78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دهید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spacing w:line="240" w:lineRule="auto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78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78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شماره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8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‌</w:t>
      </w:r>
      <w:sdt>
        <w:sdtPr>
          <w:tag w:val="goog_rdk_179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مورد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نظر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چپ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مشخص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7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میزان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hit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</w:t>
      </w:r>
      <w:sdt>
        <w:sdtPr>
          <w:tag w:val="goog_rdk_180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حاوی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چهار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0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حالت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2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way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Associative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4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way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Associative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  </w:t>
      </w:r>
      <w:sdt>
        <w:sdtPr>
          <w:tag w:val="goog_rdk_18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سیاست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LRU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مشخص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6555"/>
        </w:tabs>
        <w:rPr>
          <w:rFonts w:ascii="Open Sans" w:cs="Open Sans" w:eastAsia="Open Sans" w:hAnsi="Open Sans"/>
          <w:color w:val="000000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4,2,5,7,2,6,4,8,12,7,5,6,13,4</w:t>
      </w:r>
    </w:p>
    <w:p w:rsidR="00000000" w:rsidDel="00000000" w:rsidP="00000000" w:rsidRDefault="00000000" w:rsidRPr="00000000" w14:paraId="00000122">
      <w:pPr>
        <w:bidi w:val="1"/>
        <w:spacing w:line="259" w:lineRule="auto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81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الف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)</w:t>
      </w:r>
    </w:p>
    <w:tbl>
      <w:tblPr>
        <w:tblStyle w:val="Table3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tblGridChange w:id="0">
          <w:tblGrid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sdt>
      <w:sdtPr>
        <w:tag w:val="goog_rdk_1817"/>
      </w:sdtPr>
      <w:sdtContent>
        <w:p w:rsidR="00000000" w:rsidDel="00000000" w:rsidP="00000000" w:rsidRDefault="00000000" w:rsidRPr="00000000" w14:paraId="00000175">
          <w:pPr>
            <w:spacing w:line="259" w:lineRule="auto"/>
            <w:jc w:val="both"/>
            <w:rPr>
              <w:rFonts w:ascii="Open Sans" w:cs="Open Sans" w:eastAsia="Open Sans" w:hAnsi="Open Sans"/>
              <w:sz w:val="26"/>
              <w:szCs w:val="26"/>
            </w:rPr>
          </w:pPr>
          <w:r w:rsidDel="00000000" w:rsidR="00000000" w:rsidRPr="00000000">
            <w:rPr>
              <w:rFonts w:ascii="Open Sans" w:cs="Open Sans" w:eastAsia="Open Sans" w:hAnsi="Open Sans"/>
              <w:sz w:val="26"/>
              <w:szCs w:val="26"/>
              <w:rtl w:val="0"/>
            </w:rPr>
            <w:t xml:space="preserve">hit rate = 3/14</w:t>
          </w:r>
        </w:p>
      </w:sdtContent>
    </w:sdt>
    <w:tbl>
      <w:tblPr>
        <w:tblStyle w:val="Table4"/>
        <w:bidiVisual w:val="1"/>
        <w:tblW w:w="9374.9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577.1396396396397"/>
        <w:gridCol w:w="717.9054054054054"/>
        <w:tblGridChange w:id="0">
          <w:tblGrid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577.1396396396397"/>
            <w:gridCol w:w="717.9054054054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sdt>
      <w:sdtPr>
        <w:tag w:val="goog_rdk_1818"/>
      </w:sdtPr>
      <w:sdtContent>
        <w:p w:rsidR="00000000" w:rsidDel="00000000" w:rsidP="00000000" w:rsidRDefault="00000000" w:rsidRPr="00000000" w14:paraId="000001D8">
          <w:pPr>
            <w:spacing w:line="259" w:lineRule="auto"/>
            <w:jc w:val="both"/>
            <w:rPr>
              <w:rFonts w:ascii="Open Sans" w:cs="Open Sans" w:eastAsia="Open Sans" w:hAnsi="Open Sans"/>
              <w:sz w:val="26"/>
              <w:szCs w:val="26"/>
            </w:rPr>
          </w:pPr>
          <w:r w:rsidDel="00000000" w:rsidR="00000000" w:rsidRPr="00000000">
            <w:rPr>
              <w:rFonts w:ascii="Open Sans" w:cs="Open Sans" w:eastAsia="Open Sans" w:hAnsi="Open Sans"/>
              <w:sz w:val="26"/>
              <w:szCs w:val="26"/>
              <w:rtl w:val="0"/>
            </w:rPr>
            <w:t xml:space="preserve">hit rate = 1/14</w:t>
          </w:r>
        </w:p>
      </w:sdtContent>
    </w:sdt>
    <w:p w:rsidR="00000000" w:rsidDel="00000000" w:rsidP="00000000" w:rsidRDefault="00000000" w:rsidRPr="00000000" w14:paraId="000001D9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81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)</w:t>
      </w:r>
    </w:p>
    <w:tbl>
      <w:tblPr>
        <w:tblStyle w:val="Table5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tblGridChange w:id="0">
          <w:tblGrid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sdt>
      <w:sdtPr>
        <w:tag w:val="goog_rdk_1820"/>
      </w:sdtPr>
      <w:sdtContent>
        <w:p w:rsidR="00000000" w:rsidDel="00000000" w:rsidP="00000000" w:rsidRDefault="00000000" w:rsidRPr="00000000" w14:paraId="00000230">
          <w:pPr>
            <w:spacing w:line="259" w:lineRule="auto"/>
            <w:jc w:val="both"/>
            <w:rPr>
              <w:rFonts w:ascii="Open Sans" w:cs="Open Sans" w:eastAsia="Open Sans" w:hAnsi="Open Sans"/>
              <w:sz w:val="26"/>
              <w:szCs w:val="26"/>
            </w:rPr>
          </w:pPr>
          <w:r w:rsidDel="00000000" w:rsidR="00000000" w:rsidRPr="00000000">
            <w:rPr>
              <w:rFonts w:ascii="Open Sans" w:cs="Open Sans" w:eastAsia="Open Sans" w:hAnsi="Open Sans"/>
              <w:sz w:val="26"/>
              <w:szCs w:val="26"/>
              <w:rtl w:val="0"/>
            </w:rPr>
            <w:t xml:space="preserve">hit rate = 5/14</w:t>
          </w:r>
        </w:p>
      </w:sdtContent>
    </w:sdt>
    <w:tbl>
      <w:tblPr>
        <w:tblStyle w:val="Table6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tblGridChange w:id="0">
          <w:tblGrid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#block</w:t>
            </w:r>
          </w:p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 MM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#set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bloks in each set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bidi w:val="1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bidi w:val="1"/>
              <w:spacing w:after="0" w:line="240" w:lineRule="auto"/>
              <w:jc w:val="center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h/m</w:t>
            </w:r>
          </w:p>
        </w:tc>
      </w:tr>
    </w:tbl>
    <w:p w:rsidR="00000000" w:rsidDel="00000000" w:rsidP="00000000" w:rsidRDefault="00000000" w:rsidRPr="00000000" w14:paraId="000002A3">
      <w:pPr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hit rate = 6/14</w:t>
      </w:r>
    </w:p>
    <w:p w:rsidR="00000000" w:rsidDel="00000000" w:rsidP="00000000" w:rsidRDefault="00000000" w:rsidRPr="00000000" w14:paraId="000002A4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spacing w:line="259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82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اختلال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بلیدی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پدیده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‌</w:t>
      </w:r>
      <w:sdt>
        <w:sdtPr>
          <w:tag w:val="goog_rdk_182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آن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2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‌</w:t>
      </w:r>
      <w:sdt>
        <w:sdtPr>
          <w:tag w:val="goog_rdk_183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ها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موجود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منجر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3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تعداد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miss</w:t>
      </w:r>
      <w:sdt>
        <w:sdtPr>
          <w:tag w:val="goog_rdk_184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ها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الگوهای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دسترسی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خاص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4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شود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. </w:t>
      </w:r>
      <w:sdt>
        <w:sdtPr>
          <w:tag w:val="goog_rdk_184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مثال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مشاهده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میکنیم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افزایش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ظرفیت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cache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5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4 </w:t>
      </w:r>
      <w:sdt>
        <w:sdtPr>
          <w:tag w:val="goog_rdk_185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8 </w:t>
      </w:r>
      <w:sdt>
        <w:sdtPr>
          <w:tag w:val="goog_rdk_186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بلوک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hit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ما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بالا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رفته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معنی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6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کاهش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0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1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2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3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4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مثال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5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اختلال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6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بلیدی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7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رخ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8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نداده</w:t>
          </w:r>
        </w:sdtContent>
      </w:sdt>
      <w:r w:rsidDel="00000000" w:rsidR="00000000" w:rsidRPr="00000000">
        <w:rPr>
          <w:rFonts w:ascii="Open Sans" w:cs="Open Sans" w:eastAsia="Open Sans" w:hAnsi="Open Sans"/>
          <w:sz w:val="26"/>
          <w:szCs w:val="26"/>
          <w:rtl w:val="1"/>
        </w:rPr>
        <w:t xml:space="preserve"> </w:t>
      </w:r>
      <w:sdt>
        <w:sdtPr>
          <w:tag w:val="goog_rdk_1879"/>
        </w:sdtPr>
        <w:sdtContent>
          <w:r w:rsidDel="00000000" w:rsidR="00000000" w:rsidRPr="00000000">
            <w:rPr>
              <w:rFonts w:ascii="Arial" w:cs="Arial" w:eastAsia="Arial" w:hAnsi="Arial"/>
              <w:sz w:val="26"/>
              <w:szCs w:val="26"/>
              <w:rtl w:val="1"/>
            </w:rPr>
            <w:t xml:space="preserve">است</w:t>
          </w:r>
        </w:sdtContent>
      </w:sdt>
    </w:p>
    <w:p w:rsidR="00000000" w:rsidDel="00000000" w:rsidP="00000000" w:rsidRDefault="00000000" w:rsidRPr="00000000" w14:paraId="000002A6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  <w:sdt>
        <w:sdtPr>
          <w:tag w:val="goog_rdk_18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۷- </w:t>
          </w:r>
        </w:sdtContent>
      </w:sdt>
      <w:sdt>
        <w:sdtPr>
          <w:tag w:val="goog_rdk_18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Average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Memory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Access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Time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) </w:t>
      </w:r>
      <w:sdt>
        <w:sdtPr>
          <w:tag w:val="goog_rdk_188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آشنا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شدید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88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8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یک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3 </w:t>
      </w:r>
      <w:sdt>
        <w:sdtPr>
          <w:tag w:val="goog_rdk_18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مرحله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دارید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8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نمونه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8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میتوانید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شکل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مشاهده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0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line="276" w:lineRule="auto"/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</w:rPr>
        <w:drawing>
          <wp:inline distB="0" distT="0" distL="0" distR="0">
            <wp:extent cx="3791585" cy="1650365"/>
            <wp:effectExtent b="0" l="0" r="0" t="0"/>
            <wp:docPr descr="Cache Memory in Computer Architecture | Gate Vidyalay" id="57" name="image1.png"/>
            <a:graphic>
              <a:graphicData uri="http://schemas.openxmlformats.org/drawingml/2006/picture">
                <pic:pic>
                  <pic:nvPicPr>
                    <pic:cNvPr descr="Cache Memory in Computer Architecture | Gate Vidyalay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65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90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صورتی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ابتدا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1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Level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-1 </w:t>
      </w:r>
      <w:sdt>
        <w:sdtPr>
          <w:tag w:val="goog_rdk_192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درخواست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92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صورتی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2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داشت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پردازنده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تحویل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3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میشود</w:t>
          </w:r>
        </w:sdtContent>
      </w:sdt>
      <w:sdt>
        <w:sdtPr>
          <w:tag w:val="goog_rdk_194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194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غیر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صورت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Level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-1 </w:t>
      </w:r>
      <w:sdt>
        <w:sdtPr>
          <w:tag w:val="goog_rdk_194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4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Level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-2 </w:t>
      </w:r>
      <w:sdt>
        <w:sdtPr>
          <w:tag w:val="goog_rdk_195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میکند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همین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ترتیب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 </w:t>
      </w:r>
      <w:sdt>
        <w:sdtPr>
          <w:tag w:val="goog_rdk_195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انتها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5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مرحلۀ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آخر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نیز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نداشت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6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میشود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spacing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sdt>
        <w:sdtPr>
          <w:tag w:val="goog_rdk_197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Penalty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عددی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مانند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P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بوده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7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لایه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Rate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Hit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Time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برابر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8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  </w:t>
      </w:r>
      <w:sdt>
        <w:sdtPr>
          <w:tag w:val="goog_rdk_198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سعی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رابطه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3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فرض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8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چنین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1999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000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نهانی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001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پیدا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 </w:t>
      </w:r>
      <w:sdt>
        <w:sdtPr>
          <w:tag w:val="goog_rdk_200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sz w:val="26"/>
              <w:szCs w:val="26"/>
              <w:rtl w:val="1"/>
            </w:rPr>
            <w:t xml:space="preserve">کنید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00000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0" w:line="276" w:lineRule="auto"/>
        <w:rPr>
          <w:rFonts w:ascii="Open Sans" w:cs="Open Sans" w:eastAsia="Open Sans" w:hAnsi="Open Sans"/>
          <w:sz w:val="26"/>
          <w:szCs w:val="26"/>
        </w:rPr>
      </w:pPr>
      <w:sdt>
        <w:sdtPr>
          <w:tag w:val="goog_rdk_2003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b5394"/>
              <w:sz w:val="26"/>
              <w:szCs w:val="26"/>
              <w:rtl w:val="1"/>
            </w:rPr>
            <w:t xml:space="preserve">پاسخ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bookmarkStart w:colFirst="0" w:colLast="0" w:name="_heading=h.gjdgxs" w:id="0"/>
      <w:bookmarkEnd w:id="0"/>
      <w:sdt>
        <w:sdtPr>
          <w:tag w:val="goog_rdk_200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طبق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مطالب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موجود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اسلایدهای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0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درس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میدانیم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AF">
      <w:pPr>
        <w:spacing w:after="280" w:before="28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 = Hit time + Miss rate × Miss penalty</w:t>
      </w:r>
    </w:p>
    <w:p w:rsidR="00000000" w:rsidDel="00000000" w:rsidP="00000000" w:rsidRDefault="00000000" w:rsidRPr="00000000" w14:paraId="000002B0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201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علاوه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توجه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طرز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کار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1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توان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دریافت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2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عملکرد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بعدی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خود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وابسته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</w:t>
          </w:r>
        </w:sdtContent>
      </w:sdt>
      <w:sdt>
        <w:sdtPr>
          <w:tag w:val="goog_rdk_203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، </w:t>
          </w:r>
        </w:sdtContent>
      </w:sdt>
      <w:sdt>
        <w:sdtPr>
          <w:tag w:val="goog_rdk_203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صورت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miss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3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باید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بعد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رجوع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کنیم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. </w:t>
      </w:r>
      <w:sdt>
        <w:sdtPr>
          <w:tag w:val="goog_rdk_204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رابطۀ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4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هر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B1">
      <w:pPr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+ 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× 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i+1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205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و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آخر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5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در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ارتباط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میباشد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از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رابطۀ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اصلی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6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استفاده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کرد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B3">
      <w:pPr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= 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+ 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× Miss penalty</w:t>
      </w:r>
    </w:p>
    <w:p w:rsidR="00000000" w:rsidDel="00000000" w:rsidP="00000000" w:rsidRDefault="00000000" w:rsidRPr="00000000" w14:paraId="000002B4">
      <w:pPr>
        <w:bidi w:val="1"/>
        <w:spacing w:after="0" w:line="276" w:lineRule="auto"/>
        <w:jc w:val="both"/>
        <w:rPr>
          <w:rFonts w:ascii="Open Sans" w:cs="Open Sans" w:eastAsia="Open Sans" w:hAnsi="Open Sans"/>
          <w:color w:val="0b5394"/>
          <w:sz w:val="26"/>
          <w:szCs w:val="26"/>
        </w:rPr>
      </w:pPr>
      <w:sdt>
        <w:sdtPr>
          <w:tag w:val="goog_rdk_207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بنابراین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برای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محاسبۀ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4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کل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5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این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6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حافظه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7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نهان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3 </w:t>
      </w:r>
      <w:sdt>
        <w:sdtPr>
          <w:tag w:val="goog_rdk_2078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لایه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79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میتوان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80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رابطۀ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81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زیر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82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را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 </w:t>
      </w:r>
      <w:sdt>
        <w:sdtPr>
          <w:tag w:val="goog_rdk_2083"/>
        </w:sdtPr>
        <w:sdtContent>
          <w:r w:rsidDel="00000000" w:rsidR="00000000" w:rsidRPr="00000000">
            <w:rPr>
              <w:rFonts w:ascii="Arial" w:cs="Arial" w:eastAsia="Arial" w:hAnsi="Arial"/>
              <w:color w:val="0b5394"/>
              <w:sz w:val="26"/>
              <w:szCs w:val="26"/>
              <w:rtl w:val="1"/>
            </w:rPr>
            <w:t xml:space="preserve">نوشت</w:t>
          </w:r>
        </w:sdtContent>
      </w:sdt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B5">
      <w:pPr>
        <w:spacing w:after="0" w:line="276" w:lineRule="auto"/>
        <w:jc w:val="both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AMAT = 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+ 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× (T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+ 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× (T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+ R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Open Sans" w:cs="Open Sans" w:eastAsia="Open Sans" w:hAnsi="Open Sans"/>
          <w:color w:val="0b5394"/>
          <w:sz w:val="26"/>
          <w:szCs w:val="26"/>
          <w:rtl w:val="0"/>
        </w:rPr>
        <w:t xml:space="preserve"> × Miss Penalty))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5840" w:w="12240" w:orient="portrait"/>
      <w:pgMar w:bottom="720" w:top="405" w:left="1440" w:right="1440" w:header="45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left" w:pos="3758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ab/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254000</wp:posOffset>
              </wp:positionV>
              <wp:extent cx="7809288" cy="351828"/>
              <wp:effectExtent b="0" l="0" r="0" t="0"/>
              <wp:wrapNone/>
              <wp:docPr id="5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46119" y="3608849"/>
                        <a:ext cx="7799763" cy="342303"/>
                      </a:xfrm>
                      <a:prstGeom prst="rect">
                        <a:avLst/>
                      </a:prstGeom>
                      <a:solidFill>
                        <a:srgbClr val="1C629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311.9999885559082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1"/>
                              <w:vertAlign w:val="baseline"/>
                            </w:rPr>
                            <w:t xml:space="preserve"> PAGE   \* MERGEFORMAT 1 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254000</wp:posOffset>
              </wp:positionV>
              <wp:extent cx="7809288" cy="351828"/>
              <wp:effectExtent b="0" l="0" r="0" t="0"/>
              <wp:wrapNone/>
              <wp:docPr id="50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9288" cy="3518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Bus cycle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1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7010400</wp:posOffset>
              </wp:positionH>
              <wp:positionV relativeFrom="page">
                <wp:posOffset>-44449</wp:posOffset>
              </wp:positionV>
              <wp:extent cx="7807325" cy="10046335"/>
              <wp:effectExtent b="0" l="0" r="0" t="0"/>
              <wp:wrapNone/>
              <wp:docPr id="5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42338" y="0"/>
                        <a:ext cx="7807325" cy="10046335"/>
                        <a:chOff x="1442338" y="0"/>
                        <a:chExt cx="7807325" cy="7560000"/>
                      </a:xfrm>
                    </wpg:grpSpPr>
                    <wpg:grpSp>
                      <wpg:cNvGrpSpPr/>
                      <wpg:grpSpPr>
                        <a:xfrm>
                          <a:off x="1442338" y="0"/>
                          <a:ext cx="7807325" cy="7560000"/>
                          <a:chOff x="5610" y="2949"/>
                          <a:chExt cx="7780020" cy="10060095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5610" y="2949"/>
                            <a:ext cx="7780000" cy="1006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636520" y="2949"/>
                            <a:ext cx="5143500" cy="1028292"/>
                          </a:xfrm>
                          <a:custGeom>
                            <a:rect b="b" l="l" r="r" t="t"/>
                            <a:pathLst>
                              <a:path extrusionOk="0" h="800100" w="40005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6294"/>
                          </a:solidFill>
                          <a:ln>
                            <a:noFill/>
                          </a:ln>
                          <a:effectLst>
                            <a:outerShdw blurRad="50800" rotWithShape="0" algn="r" dir="10800000" dist="38100">
                              <a:srgbClr val="000000">
                                <a:alpha val="40000"/>
                              </a:srgbClr>
                            </a:outerShdw>
                          </a:effectLst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rot="10800000">
                            <a:off x="5610" y="9031804"/>
                            <a:ext cx="7780020" cy="1031240"/>
                            <a:chOff x="0" y="-2950"/>
                            <a:chExt cx="7780020" cy="1031650"/>
                          </a:xfrm>
                        </wpg:grpSpPr>
                        <wps:wsp>
                          <wps:cNvSpPr/>
                          <wps:cNvPr id="18" name="Shape 18"/>
                          <wps:spPr>
                            <a:xfrm>
                              <a:off x="0" y="-2950"/>
                              <a:ext cx="77724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1C629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636520" y="0"/>
                              <a:ext cx="5143500" cy="1028700"/>
                            </a:xfrm>
                            <a:custGeom>
                              <a:rect b="b" l="l" r="r" t="t"/>
                              <a:pathLst>
                                <a:path extrusionOk="0" h="800100" w="4000500">
                                  <a:moveTo>
                                    <a:pt x="0" y="0"/>
                                  </a:moveTo>
                                  <a:lnTo>
                                    <a:pt x="4000500" y="0"/>
                                  </a:lnTo>
                                  <a:lnTo>
                                    <a:pt x="4000500" y="800100"/>
                                  </a:lnTo>
                                  <a:lnTo>
                                    <a:pt x="792480" y="800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ffectLst>
                              <a:outerShdw blurRad="50800" rotWithShape="0" algn="l" dist="3810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7010400</wp:posOffset>
              </wp:positionH>
              <wp:positionV relativeFrom="page">
                <wp:posOffset>-44449</wp:posOffset>
              </wp:positionV>
              <wp:extent cx="7807325" cy="10046335"/>
              <wp:effectExtent b="0" l="0" r="0" t="0"/>
              <wp:wrapNone/>
              <wp:docPr id="5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7325" cy="10046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7813040" cy="10049510"/>
              <wp:effectExtent b="0" l="0" r="0" t="0"/>
              <wp:wrapNone/>
              <wp:docPr id="5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39480" y="0"/>
                        <a:ext cx="7813040" cy="10049510"/>
                        <a:chOff x="1439480" y="0"/>
                        <a:chExt cx="7813040" cy="7560000"/>
                      </a:xfrm>
                    </wpg:grpSpPr>
                    <wpg:grpSp>
                      <wpg:cNvGrpSpPr/>
                      <wpg:grpSpPr>
                        <a:xfrm>
                          <a:off x="1439480" y="0"/>
                          <a:ext cx="7813040" cy="7560000"/>
                          <a:chOff x="0" y="0"/>
                          <a:chExt cx="7785630" cy="10063044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785625" cy="1006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7780020" cy="1031240"/>
                            <a:chOff x="0" y="-2950"/>
                            <a:chExt cx="7780020" cy="103165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-2950"/>
                              <a:ext cx="777240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636520" y="0"/>
                              <a:ext cx="5143500" cy="1028700"/>
                            </a:xfrm>
                            <a:custGeom>
                              <a:rect b="b" l="l" r="r" t="t"/>
                              <a:pathLst>
                                <a:path extrusionOk="0" h="800100" w="4000500">
                                  <a:moveTo>
                                    <a:pt x="0" y="0"/>
                                  </a:moveTo>
                                  <a:lnTo>
                                    <a:pt x="4000500" y="0"/>
                                  </a:lnTo>
                                  <a:lnTo>
                                    <a:pt x="4000500" y="800100"/>
                                  </a:lnTo>
                                  <a:lnTo>
                                    <a:pt x="792480" y="800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C6294"/>
                            </a:solidFill>
                            <a:ln>
                              <a:noFill/>
                            </a:ln>
                            <a:effectLst>
                              <a:outerShdw blurRad="50800" rotWithShape="0" algn="r" dir="10800000" dist="3810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 rot="10800000">
                            <a:off x="5610" y="9031804"/>
                            <a:ext cx="7780020" cy="1031240"/>
                            <a:chOff x="0" y="-2950"/>
                            <a:chExt cx="7780020" cy="1031650"/>
                          </a:xfrm>
                        </wpg:grpSpPr>
                        <wps:wsp>
                          <wps:cNvSpPr/>
                          <wps:cNvPr id="9" name="Shape 9"/>
                          <wps:spPr>
                            <a:xfrm>
                              <a:off x="0" y="-2950"/>
                              <a:ext cx="77724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1C629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636520" y="0"/>
                              <a:ext cx="5143500" cy="1028700"/>
                            </a:xfrm>
                            <a:custGeom>
                              <a:rect b="b" l="l" r="r" t="t"/>
                              <a:pathLst>
                                <a:path extrusionOk="0" h="800100" w="4000500">
                                  <a:moveTo>
                                    <a:pt x="0" y="0"/>
                                  </a:moveTo>
                                  <a:lnTo>
                                    <a:pt x="4000500" y="0"/>
                                  </a:lnTo>
                                  <a:lnTo>
                                    <a:pt x="4000500" y="800100"/>
                                  </a:lnTo>
                                  <a:lnTo>
                                    <a:pt x="792480" y="800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ffectLst>
                              <a:outerShdw blurRad="50800" rotWithShape="0" algn="l" dist="3810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7813040" cy="10049510"/>
              <wp:effectExtent b="0" l="0" r="0" t="0"/>
              <wp:wrapNone/>
              <wp:docPr id="5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13040" cy="100495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</w:t>
    </w:r>
    <w:r w:rsidDel="00000000" w:rsidR="00000000" w:rsidRPr="00000000">
      <w:rPr>
        <w:rFonts w:ascii="Garamond" w:cs="Garamond" w:eastAsia="Garamond" w:hAnsi="Garamond"/>
        <w:b w:val="1"/>
        <w:i w:val="0"/>
        <w:smallCaps w:val="0"/>
        <w:strike w:val="0"/>
        <w:color w:val="134163"/>
        <w:sz w:val="32"/>
        <w:szCs w:val="32"/>
        <w:u w:val="none"/>
        <w:shd w:fill="auto" w:val="clear"/>
        <w:vertAlign w:val="baseline"/>
        <w:rtl w:val="0"/>
      </w:rPr>
      <w:t xml:space="preserve">3/5/2022                                     </w:t>
    </w:r>
    <w:r w:rsidDel="00000000" w:rsidR="00000000" w:rsidRPr="00000000">
      <w:rPr>
        <w:rFonts w:ascii="Garamond" w:cs="Garamond" w:eastAsia="Garamond" w:hAnsi="Garamond"/>
        <w:b w:val="1"/>
        <w:i w:val="0"/>
        <w:smallCaps w:val="0"/>
        <w:strike w:val="0"/>
        <w:color w:val="ffffff"/>
        <w:sz w:val="28"/>
        <w:szCs w:val="28"/>
        <w:u w:val="none"/>
        <w:shd w:fill="auto" w:val="clear"/>
        <w:vertAlign w:val="baseline"/>
        <w:rtl w:val="0"/>
      </w:rPr>
      <w:t xml:space="preserve">Department of Computer Engineering</w:t>
    </w: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ffffff"/>
        <w:sz w:val="32"/>
        <w:szCs w:val="32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-151764</wp:posOffset>
          </wp:positionV>
          <wp:extent cx="654050" cy="708660"/>
          <wp:effectExtent b="0" l="0" r="0" t="0"/>
          <wp:wrapSquare wrapText="bothSides" distB="0" distT="0" distL="114300" distR="114300"/>
          <wp:docPr descr="دانشگاه صنعتی امیرکبیر - دانشکده مهندسی کامپیوتر" id="61" name="image3.png"/>
          <a:graphic>
            <a:graphicData uri="http://schemas.openxmlformats.org/drawingml/2006/picture">
              <pic:pic>
                <pic:nvPicPr>
                  <pic:cNvPr descr="دانشگاه صنعتی امیرکبیر - دانشکده مهندسی کامپیوتر"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4050" cy="70866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7010400</wp:posOffset>
              </wp:positionH>
              <wp:positionV relativeFrom="paragraph">
                <wp:posOffset>-279399</wp:posOffset>
              </wp:positionV>
              <wp:extent cx="7809288" cy="351828"/>
              <wp:effectExtent b="0" l="0" r="0" t="0"/>
              <wp:wrapNone/>
              <wp:docPr id="52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1446119" y="3608849"/>
                        <a:ext cx="7799763" cy="342303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7010400</wp:posOffset>
              </wp:positionH>
              <wp:positionV relativeFrom="paragraph">
                <wp:posOffset>-279399</wp:posOffset>
              </wp:positionV>
              <wp:extent cx="7809288" cy="351828"/>
              <wp:effectExtent b="0" l="0" r="0" t="0"/>
              <wp:wrapNone/>
              <wp:docPr id="5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9288" cy="3518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134163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4675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4675"/>
      <w:tblGridChange w:id="0">
        <w:tblGrid>
          <w:gridCol w:w="467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2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bidi w:val="1"/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Garamond" w:cs="Garamond" w:eastAsia="Garamond" w:hAnsi="Garamond"/>
        <w:b w:val="1"/>
        <w:i w:val="0"/>
        <w:smallCaps w:val="0"/>
        <w:strike w:val="0"/>
        <w:color w:val="ffffff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-151764</wp:posOffset>
          </wp:positionV>
          <wp:extent cx="654050" cy="708660"/>
          <wp:effectExtent b="0" l="0" r="0" t="0"/>
          <wp:wrapSquare wrapText="bothSides" distB="0" distT="0" distL="114300" distR="114300"/>
          <wp:docPr descr="دانشگاه صنعتی امیرکبیر - دانشکده مهندسی کامپیوتر" id="59" name="image3.png"/>
          <a:graphic>
            <a:graphicData uri="http://schemas.openxmlformats.org/drawingml/2006/picture">
              <pic:pic>
                <pic:nvPicPr>
                  <pic:cNvPr descr="دانشگاه صنعتی امیرکبیر - دانشکده مهندسی کامپیوتر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4050" cy="70866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-1638299</wp:posOffset>
              </wp:positionV>
              <wp:extent cx="7809288" cy="351828"/>
              <wp:effectExtent b="0" l="0" r="0" t="0"/>
              <wp:wrapNone/>
              <wp:docPr id="55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1446119" y="3608849"/>
                        <a:ext cx="7799763" cy="342303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-1638299</wp:posOffset>
              </wp:positionV>
              <wp:extent cx="7809288" cy="351828"/>
              <wp:effectExtent b="0" l="0" r="0" t="0"/>
              <wp:wrapNone/>
              <wp:docPr id="55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9288" cy="3518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-482599</wp:posOffset>
              </wp:positionV>
              <wp:extent cx="7809288" cy="351828"/>
              <wp:effectExtent b="0" l="0" r="0" t="0"/>
              <wp:wrapNone/>
              <wp:docPr id="54" name=""/>
              <a:graphic>
                <a:graphicData uri="http://schemas.microsoft.com/office/word/2010/wordprocessingShape">
                  <wps:wsp>
                    <wps:cNvSpPr/>
                    <wps:cNvPr id="13" name="Shape 13"/>
                    <wps:spPr>
                      <a:xfrm>
                        <a:off x="1446119" y="3608849"/>
                        <a:ext cx="7799763" cy="342303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-482599</wp:posOffset>
              </wp:positionV>
              <wp:extent cx="7809288" cy="351828"/>
              <wp:effectExtent b="0" l="0" r="0" t="0"/>
              <wp:wrapNone/>
              <wp:docPr id="5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9288" cy="3518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-787399</wp:posOffset>
              </wp:positionH>
              <wp:positionV relativeFrom="paragraph">
                <wp:posOffset>-457199</wp:posOffset>
              </wp:positionV>
              <wp:extent cx="7507605" cy="306705"/>
              <wp:effectExtent b="0" l="0" r="0" t="0"/>
              <wp:wrapNone/>
              <wp:docPr id="53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1596960" y="3631410"/>
                        <a:ext cx="749808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311.9999885559082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aramond" w:cs="Garamond" w:eastAsia="Garamond" w:hAnsi="Garamond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Microprocessor and Assembly Language                                                                      Homework 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311.9999885559082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aramond" w:cs="Garamond" w:eastAsia="Garamond" w:hAnsi="Garamond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311.9999885559082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aramond" w:cs="Garamond" w:eastAsia="Garamond" w:hAnsi="Garamond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-787399</wp:posOffset>
              </wp:positionH>
              <wp:positionV relativeFrom="paragraph">
                <wp:posOffset>-457199</wp:posOffset>
              </wp:positionV>
              <wp:extent cx="7507605" cy="306705"/>
              <wp:effectExtent b="0" l="0" r="0" t="0"/>
              <wp:wrapNone/>
              <wp:docPr id="5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07605" cy="3067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21"/>
        <w:szCs w:val="21"/>
        <w:lang w:val="en-US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2683c6" w:space="12" w:sz="12" w:val="single"/>
      </w:pBdr>
      <w:spacing w:after="80" w:before="80" w:line="240" w:lineRule="auto"/>
    </w:pPr>
    <w:rPr>
      <w:rFonts w:ascii="Century Gothic" w:cs="Century Gothic" w:eastAsia="Century Gothic" w:hAnsi="Century Gothic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entury Gothic" w:cs="Century Gothic" w:eastAsia="Century Gothic" w:hAnsi="Century Gothic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entury Gothic" w:cs="Century Gothic" w:eastAsia="Century Gothic" w:hAnsi="Century Gothic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entury Gothic" w:cs="Century Gothic" w:eastAsia="Century Gothic" w:hAnsi="Century Gothic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entury Gothic" w:cs="Century Gothic" w:eastAsia="Century Gothic" w:hAnsi="Century Gothic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entury Gothic" w:cs="Century Gothic" w:eastAsia="Century Gothic" w:hAnsi="Century Gothic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entury Gothic" w:cs="Century Gothic" w:eastAsia="Century Gothic" w:hAnsi="Century Gothic"/>
      <w:smallCaps w:val="1"/>
      <w:sz w:val="76"/>
      <w:szCs w:val="76"/>
    </w:rPr>
  </w:style>
  <w:style w:type="paragraph" w:styleId="Normal" w:default="1">
    <w:name w:val="Normal"/>
    <w:qFormat w:val="1"/>
    <w:rsid w:val="009D625A"/>
  </w:style>
  <w:style w:type="paragraph" w:styleId="Heading1">
    <w:name w:val="heading 1"/>
    <w:basedOn w:val="Normal"/>
    <w:next w:val="Normal"/>
    <w:link w:val="Heading1Char"/>
    <w:uiPriority w:val="9"/>
    <w:qFormat w:val="1"/>
    <w:rsid w:val="00F87C83"/>
    <w:pPr>
      <w:keepNext w:val="1"/>
      <w:keepLines w:val="1"/>
      <w:pBdr>
        <w:left w:color="2683c6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87C83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87C83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87C83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Recipient" w:customStyle="1">
    <w:name w:val="Recipient"/>
    <w:basedOn w:val="Heading2"/>
    <w:uiPriority w:val="3"/>
    <w:rsid w:val="00D45945"/>
    <w:pPr>
      <w:spacing w:before="1200"/>
    </w:pPr>
    <w:rPr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 w:val="1"/>
    <w:rsid w:val="003E24DF"/>
    <w:pPr>
      <w:spacing w:before="720"/>
    </w:pPr>
  </w:style>
  <w:style w:type="character" w:styleId="SalutationChar" w:customStyle="1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0000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 w:val="1"/>
    <w:rsid w:val="003E24DF"/>
    <w:pPr>
      <w:spacing w:after="960" w:before="480" w:line="240" w:lineRule="auto"/>
    </w:pPr>
  </w:style>
  <w:style w:type="character" w:styleId="ClosingChar" w:customStyle="1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0000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 w:val="1"/>
    <w:rsid w:val="003E24DF"/>
    <w:rPr>
      <w:b w:val="1"/>
      <w:bCs w:val="1"/>
    </w:rPr>
  </w:style>
  <w:style w:type="character" w:styleId="SignatureChar" w:customStyle="1">
    <w:name w:val="Signature Char"/>
    <w:basedOn w:val="DefaultParagraphFont"/>
    <w:link w:val="Signature"/>
    <w:uiPriority w:val="7"/>
    <w:rsid w:val="003E24DF"/>
    <w:rPr>
      <w:rFonts w:eastAsiaTheme="minorHAnsi"/>
      <w:b w:val="1"/>
      <w:bCs w:val="1"/>
      <w:color w:val="595959" w:themeColor="text1" w:themeTint="0000A6"/>
      <w:kern w:val="20"/>
      <w:sz w:val="20"/>
      <w:szCs w:val="20"/>
    </w:rPr>
  </w:style>
  <w:style w:type="paragraph" w:styleId="Header">
    <w:name w:val="header"/>
    <w:basedOn w:val="Normal"/>
    <w:link w:val="HeaderChar"/>
    <w:uiPriority w:val="99"/>
    <w:rsid w:val="003E24DF"/>
    <w:pPr>
      <w:spacing w:after="0" w:line="240" w:lineRule="auto"/>
      <w:jc w:val="right"/>
    </w:pPr>
  </w:style>
  <w:style w:type="character" w:styleId="HeaderChar" w:customStyle="1">
    <w:name w:val="Header Char"/>
    <w:basedOn w:val="DefaultParagraphFont"/>
    <w:link w:val="Header"/>
    <w:uiPriority w:val="99"/>
    <w:rsid w:val="00D45945"/>
    <w:rPr>
      <w:rFonts w:eastAsiaTheme="minorHAnsi"/>
      <w:color w:val="595959" w:themeColor="text1" w:themeTint="0000A6"/>
      <w:kern w:val="20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F87C83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ContactInfo" w:customStyle="1">
    <w:name w:val="Contact Info"/>
    <w:basedOn w:val="Normal"/>
    <w:uiPriority w:val="1"/>
    <w:rsid w:val="003E24DF"/>
    <w:pPr>
      <w:spacing w:after="0"/>
    </w:pPr>
  </w:style>
  <w:style w:type="character" w:styleId="Heading2Char" w:customStyle="1">
    <w:name w:val="Heading 2 Char"/>
    <w:basedOn w:val="DefaultParagraphFont"/>
    <w:link w:val="Heading2"/>
    <w:uiPriority w:val="9"/>
    <w:rsid w:val="00F87C83"/>
    <w:rPr>
      <w:rFonts w:asciiTheme="majorHAnsi" w:cstheme="majorBidi" w:eastAsiaTheme="majorEastAsia" w:hAnsiTheme="majorHAnsi"/>
      <w:sz w:val="36"/>
      <w:szCs w:val="36"/>
    </w:rPr>
  </w:style>
  <w:style w:type="paragraph" w:styleId="NormalWeb">
    <w:name w:val="Normal (Web)"/>
    <w:basedOn w:val="Normal"/>
    <w:uiPriority w:val="99"/>
    <w:unhideWhenUsed w:val="1"/>
    <w:rsid w:val="00083BAA"/>
    <w:pPr>
      <w:spacing w:after="100" w:afterAutospacing="1" w:before="100" w:beforeAutospacing="1" w:line="240" w:lineRule="auto"/>
    </w:pPr>
    <w:rPr>
      <w:rFonts w:ascii="Times New Roman" w:cs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 w:val="1"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 w:val="1"/>
    <w:rsid w:val="00D4594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0000A6"/>
      <w:kern w:val="2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87C83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F87C83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table" w:styleId="TableGrid">
    <w:name w:val="Table Grid"/>
    <w:basedOn w:val="TableNormal"/>
    <w:uiPriority w:val="39"/>
    <w:rsid w:val="00E834B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F87C83"/>
    <w:rPr>
      <w:rFonts w:asciiTheme="majorHAnsi" w:cstheme="majorBidi" w:eastAsiaTheme="majorEastAsia" w:hAnsiTheme="majorHAnsi"/>
      <w:caps w:val="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87C83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87C83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87C83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87C83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87C83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87C83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87C83"/>
    <w:pPr>
      <w:spacing w:line="240" w:lineRule="auto"/>
    </w:pPr>
    <w:rPr>
      <w:b w:val="1"/>
      <w:bCs w:val="1"/>
      <w:color w:val="2683c6" w:themeColor="accent2"/>
      <w:spacing w:val="10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87C8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87C83"/>
    <w:rPr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F87C83"/>
    <w:rPr>
      <w:rFonts w:asciiTheme="minorHAnsi" w:cstheme="minorBidi" w:eastAsiaTheme="minorEastAsia" w:hAnsiTheme="minorHAnsi"/>
      <w:i w:val="1"/>
      <w:iCs w:val="1"/>
      <w:color w:val="1c6194" w:themeColor="accent2" w:themeShade="0000BF"/>
      <w:sz w:val="20"/>
      <w:szCs w:val="20"/>
    </w:rPr>
  </w:style>
  <w:style w:type="paragraph" w:styleId="NoSpacing">
    <w:name w:val="No Spacing"/>
    <w:link w:val="NoSpacingChar"/>
    <w:uiPriority w:val="1"/>
    <w:qFormat w:val="1"/>
    <w:rsid w:val="00F87C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F87C83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F87C83"/>
    <w:rPr>
      <w:rFonts w:asciiTheme="majorHAnsi" w:cstheme="majorBidi" w:eastAsiaTheme="majorEastAsia" w:hAnsiTheme="majorHAns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87C83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1c6194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87C83"/>
    <w:rPr>
      <w:rFonts w:asciiTheme="majorHAnsi" w:cstheme="majorBidi" w:eastAsiaTheme="majorEastAsia" w:hAnsiTheme="majorHAnsi"/>
      <w:caps w:val="1"/>
      <w:color w:val="1c6194" w:themeColor="accent2" w:themeShade="0000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 w:val="1"/>
    <w:rsid w:val="00F87C83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F87C83"/>
    <w:rPr>
      <w:rFonts w:asciiTheme="minorHAnsi" w:cstheme="minorBidi" w:eastAsiaTheme="minorEastAsia" w:hAnsiTheme="minorHAnsi"/>
      <w:b w:val="1"/>
      <w:bCs w:val="1"/>
      <w:i w:val="1"/>
      <w:iCs w:val="1"/>
      <w:color w:val="1c6194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F87C83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F87C83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F87C83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87C83"/>
    <w:pPr>
      <w:outlineLvl w:val="9"/>
    </w:pPr>
  </w:style>
  <w:style w:type="character" w:styleId="NoSpacingChar" w:customStyle="1">
    <w:name w:val="No Spacing Char"/>
    <w:basedOn w:val="DefaultParagraphFont"/>
    <w:link w:val="NoSpacing"/>
    <w:uiPriority w:val="1"/>
    <w:rsid w:val="00112720"/>
  </w:style>
  <w:style w:type="character" w:styleId="a" w:customStyle="1">
    <w:name w:val="عنوان"/>
    <w:basedOn w:val="DefaultParagraphFont"/>
    <w:uiPriority w:val="1"/>
    <w:qFormat w:val="1"/>
    <w:rsid w:val="00112720"/>
    <w:rPr>
      <w:rFonts w:ascii="B Titr" w:cs="B Titr" w:eastAsia="B Titr" w:hAnsi="B Titr"/>
      <w:color w:val="00b0f0"/>
      <w:sz w:val="52"/>
      <w:szCs w:val="52"/>
    </w:rPr>
  </w:style>
  <w:style w:type="character" w:styleId="a0" w:customStyle="1">
    <w:name w:val="تاریخ"/>
    <w:basedOn w:val="DefaultParagraphFont"/>
    <w:uiPriority w:val="1"/>
    <w:rsid w:val="00BC4E9D"/>
    <w:rPr>
      <w:rFonts w:ascii="B Titr" w:cs="B Titr" w:eastAsia="B Titr" w:hAnsi="B Titr"/>
      <w:sz w:val="44"/>
      <w:szCs w:val="44"/>
    </w:rPr>
  </w:style>
  <w:style w:type="paragraph" w:styleId="ListParagraph">
    <w:name w:val="List Paragraph"/>
    <w:basedOn w:val="Normal"/>
    <w:uiPriority w:val="34"/>
    <w:qFormat w:val="1"/>
    <w:rsid w:val="004D1534"/>
    <w:pPr>
      <w:spacing w:line="259" w:lineRule="auto"/>
      <w:ind w:left="720"/>
      <w:contextualSpacing w:val="1"/>
    </w:pPr>
    <w:rPr>
      <w:rFonts w:eastAsiaTheme="minorHAnsi"/>
      <w:sz w:val="22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733F03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733F0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733F03"/>
    <w:rPr>
      <w:vertAlign w:val="superscript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4.png"/><Relationship Id="rId3" Type="http://schemas.openxmlformats.org/officeDocument/2006/relationships/image" Target="media/image3.png"/><Relationship Id="rId4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0.png"/><Relationship Id="rId3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TndEYFRv8B6xN9zaKsUsBdtEVA==">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2022-03-06T09:04:00Z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